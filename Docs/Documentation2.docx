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Чернівецький національний університет імені Юрія Федьковича</w:t>
      </w:r>
    </w:p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Інститут фізико-технічних та комп’ютерних наук</w:t>
      </w:r>
    </w:p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Відділ комп’ютерних технологій</w:t>
      </w:r>
    </w:p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Кафедра математичних проблем управління і кібернетики</w:t>
      </w: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AD0A0C" w:rsidRDefault="00C25E8E" w:rsidP="00AD0A0C">
      <w:pPr>
        <w:rPr>
          <w:rFonts w:eastAsia="Arial Unicode MS"/>
          <w:sz w:val="28"/>
          <w:szCs w:val="28"/>
          <w:lang w:val="ru-RU"/>
        </w:rPr>
      </w:pPr>
      <w:bookmarkStart w:id="0" w:name="_GoBack"/>
      <w:bookmarkEnd w:id="0"/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2A4218" w:rsidRDefault="00C25E8E" w:rsidP="00C25E8E">
      <w:pPr>
        <w:jc w:val="center"/>
        <w:rPr>
          <w:rFonts w:eastAsia="Arial Unicode MS"/>
          <w:sz w:val="52"/>
          <w:szCs w:val="28"/>
        </w:rPr>
      </w:pPr>
      <w:r w:rsidRPr="002A4218">
        <w:rPr>
          <w:rFonts w:eastAsia="Arial Unicode MS"/>
          <w:sz w:val="52"/>
          <w:szCs w:val="28"/>
        </w:rPr>
        <w:t>Звіт</w:t>
      </w:r>
    </w:p>
    <w:p w:rsidR="00C25E8E" w:rsidRPr="000C6620" w:rsidRDefault="00C25E8E" w:rsidP="00C25E8E">
      <w:pPr>
        <w:jc w:val="center"/>
        <w:rPr>
          <w:rFonts w:eastAsia="Arial Unicode MS"/>
          <w:sz w:val="32"/>
          <w:szCs w:val="28"/>
        </w:rPr>
      </w:pPr>
      <w:r w:rsidRPr="000C6620">
        <w:rPr>
          <w:rFonts w:eastAsia="Arial Unicode MS"/>
          <w:sz w:val="32"/>
          <w:szCs w:val="28"/>
        </w:rPr>
        <w:t>виконання лабораторної роботи №</w:t>
      </w:r>
      <w:r w:rsidR="000C6620" w:rsidRPr="000C6620">
        <w:rPr>
          <w:rFonts w:eastAsia="Arial Unicode MS"/>
          <w:sz w:val="32"/>
          <w:szCs w:val="28"/>
        </w:rPr>
        <w:t>2</w:t>
      </w:r>
    </w:p>
    <w:p w:rsidR="00C25E8E" w:rsidRPr="000C6620" w:rsidRDefault="00C25E8E" w:rsidP="00C25E8E">
      <w:pPr>
        <w:jc w:val="center"/>
        <w:rPr>
          <w:rFonts w:eastAsia="Arial Unicode MS"/>
          <w:sz w:val="32"/>
          <w:szCs w:val="28"/>
        </w:rPr>
      </w:pPr>
      <w:r w:rsidRPr="000C6620">
        <w:rPr>
          <w:rFonts w:eastAsia="Arial Unicode MS"/>
          <w:sz w:val="40"/>
          <w:szCs w:val="28"/>
        </w:rPr>
        <w:t>«Задача</w:t>
      </w:r>
      <w:r w:rsidR="000C6620" w:rsidRPr="000C6620">
        <w:rPr>
          <w:rFonts w:eastAsia="Arial Unicode MS"/>
          <w:sz w:val="40"/>
          <w:szCs w:val="28"/>
        </w:rPr>
        <w:t xml:space="preserve"> про</w:t>
      </w:r>
      <w:r w:rsidRPr="000C6620">
        <w:rPr>
          <w:rFonts w:eastAsia="Arial Unicode MS"/>
          <w:sz w:val="40"/>
          <w:szCs w:val="28"/>
        </w:rPr>
        <w:t xml:space="preserve"> </w:t>
      </w:r>
      <w:r w:rsidR="000C6620" w:rsidRPr="000C6620">
        <w:rPr>
          <w:rFonts w:eastAsia="Arial Unicode MS"/>
          <w:sz w:val="40"/>
          <w:szCs w:val="28"/>
        </w:rPr>
        <w:t>максимальний потік у мережі та знаходження мінімального перерізу мережі</w:t>
      </w:r>
      <w:r w:rsidRPr="000C6620">
        <w:rPr>
          <w:rFonts w:eastAsia="Arial Unicode MS"/>
          <w:sz w:val="40"/>
          <w:szCs w:val="28"/>
        </w:rPr>
        <w:t xml:space="preserve">, алгоритм методу </w:t>
      </w:r>
      <w:r w:rsidR="000C6620" w:rsidRPr="000C6620">
        <w:rPr>
          <w:rFonts w:eastAsia="Arial Unicode MS"/>
          <w:sz w:val="40"/>
          <w:szCs w:val="28"/>
        </w:rPr>
        <w:t>Форда-Фалкерсона</w:t>
      </w:r>
      <w:r w:rsidRPr="000C6620">
        <w:rPr>
          <w:rFonts w:eastAsia="Arial Unicode MS"/>
          <w:sz w:val="40"/>
          <w:szCs w:val="28"/>
        </w:rPr>
        <w:t>»</w:t>
      </w:r>
    </w:p>
    <w:p w:rsidR="00C25E8E" w:rsidRPr="000C6620" w:rsidRDefault="00C25E8E" w:rsidP="00C25E8E">
      <w:pPr>
        <w:jc w:val="center"/>
        <w:rPr>
          <w:rFonts w:eastAsia="Arial Unicode MS"/>
          <w:sz w:val="32"/>
          <w:szCs w:val="28"/>
        </w:rPr>
      </w:pPr>
      <w:r w:rsidRPr="000C6620">
        <w:rPr>
          <w:rFonts w:eastAsia="Arial Unicode MS"/>
          <w:sz w:val="32"/>
          <w:szCs w:val="28"/>
        </w:rPr>
        <w:t>з дисципліни</w:t>
      </w:r>
    </w:p>
    <w:p w:rsidR="00C25E8E" w:rsidRPr="002A4218" w:rsidRDefault="00C25E8E" w:rsidP="00C25E8E">
      <w:pPr>
        <w:jc w:val="center"/>
        <w:rPr>
          <w:rFonts w:eastAsia="Arial Unicode MS"/>
          <w:sz w:val="40"/>
          <w:szCs w:val="28"/>
        </w:rPr>
      </w:pPr>
      <w:r w:rsidRPr="002A4218">
        <w:rPr>
          <w:rFonts w:eastAsia="Arial Unicode MS"/>
          <w:sz w:val="40"/>
          <w:szCs w:val="28"/>
        </w:rPr>
        <w:t>«Мережі та потоки»</w:t>
      </w: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Default="00C25E8E" w:rsidP="00C25E8E">
      <w:pPr>
        <w:spacing w:line="276" w:lineRule="auto"/>
        <w:ind w:left="2832"/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>Виконали: студенти 441</w:t>
      </w:r>
      <w:r>
        <w:rPr>
          <w:rFonts w:eastAsia="Arial Unicode MS"/>
          <w:sz w:val="28"/>
          <w:szCs w:val="28"/>
        </w:rPr>
        <w:t xml:space="preserve">СК </w:t>
      </w:r>
      <w:r w:rsidRPr="0022609B">
        <w:rPr>
          <w:rFonts w:eastAsia="Arial Unicode MS"/>
          <w:sz w:val="28"/>
          <w:szCs w:val="28"/>
        </w:rPr>
        <w:t>групи</w:t>
      </w:r>
    </w:p>
    <w:p w:rsidR="00C25E8E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 xml:space="preserve">Програміст: </w:t>
      </w:r>
      <w:proofErr w:type="spellStart"/>
      <w:r>
        <w:rPr>
          <w:rFonts w:eastAsia="Arial Unicode MS"/>
          <w:sz w:val="28"/>
          <w:szCs w:val="28"/>
        </w:rPr>
        <w:t>Червеняк</w:t>
      </w:r>
      <w:proofErr w:type="spellEnd"/>
      <w:r>
        <w:rPr>
          <w:rFonts w:eastAsia="Arial Unicode MS"/>
          <w:sz w:val="28"/>
          <w:szCs w:val="28"/>
        </w:rPr>
        <w:t xml:space="preserve"> Іван,</w:t>
      </w:r>
    </w:p>
    <w:p w:rsidR="00C25E8E" w:rsidRPr="0022609B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</w:rPr>
        <w:t>Гуцул Петро</w:t>
      </w:r>
    </w:p>
    <w:p w:rsidR="00AD0A0C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 w:rsidRPr="0022609B">
        <w:rPr>
          <w:rFonts w:eastAsia="Arial Unicode MS"/>
          <w:sz w:val="28"/>
          <w:szCs w:val="28"/>
        </w:rPr>
        <w:t>Документатор</w:t>
      </w:r>
      <w:proofErr w:type="spellEnd"/>
      <w:r w:rsidRPr="0022609B">
        <w:rPr>
          <w:rFonts w:eastAsia="Arial Unicode MS"/>
          <w:sz w:val="28"/>
          <w:szCs w:val="28"/>
        </w:rPr>
        <w:t xml:space="preserve">: </w:t>
      </w:r>
      <w:proofErr w:type="spellStart"/>
      <w:r>
        <w:rPr>
          <w:rFonts w:eastAsia="Arial Unicode MS"/>
          <w:sz w:val="28"/>
          <w:szCs w:val="28"/>
        </w:rPr>
        <w:t>Нестін</w:t>
      </w:r>
      <w:proofErr w:type="spellEnd"/>
      <w:r>
        <w:rPr>
          <w:rFonts w:eastAsia="Arial Unicode MS"/>
          <w:sz w:val="28"/>
          <w:szCs w:val="28"/>
        </w:rPr>
        <w:t xml:space="preserve"> Єгор</w:t>
      </w:r>
      <w:r w:rsidR="00AD0A0C">
        <w:rPr>
          <w:rFonts w:eastAsia="Arial Unicode MS"/>
          <w:sz w:val="28"/>
          <w:szCs w:val="28"/>
        </w:rPr>
        <w:t>,</w:t>
      </w:r>
    </w:p>
    <w:p w:rsidR="00C25E8E" w:rsidRPr="0022609B" w:rsidRDefault="00AD0A0C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</w:rPr>
        <w:t>Якимчук Артем</w:t>
      </w:r>
    </w:p>
    <w:p w:rsidR="00C25E8E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 w:rsidRPr="0022609B">
        <w:rPr>
          <w:rFonts w:eastAsia="Arial Unicode MS"/>
          <w:sz w:val="28"/>
          <w:szCs w:val="28"/>
        </w:rPr>
        <w:t>Тестувальник</w:t>
      </w:r>
      <w:proofErr w:type="spellEnd"/>
      <w:r w:rsidRPr="0022609B">
        <w:rPr>
          <w:rFonts w:eastAsia="Arial Unicode MS"/>
          <w:sz w:val="28"/>
          <w:szCs w:val="28"/>
        </w:rPr>
        <w:t xml:space="preserve">: </w:t>
      </w:r>
      <w:proofErr w:type="spellStart"/>
      <w:r>
        <w:rPr>
          <w:rFonts w:eastAsia="Arial Unicode MS"/>
          <w:sz w:val="28"/>
          <w:szCs w:val="28"/>
        </w:rPr>
        <w:t>Кушнірик</w:t>
      </w:r>
      <w:proofErr w:type="spellEnd"/>
      <w:r>
        <w:rPr>
          <w:rFonts w:eastAsia="Arial Unicode MS"/>
          <w:sz w:val="28"/>
          <w:szCs w:val="28"/>
        </w:rPr>
        <w:t xml:space="preserve"> Микола</w:t>
      </w:r>
      <w:r w:rsidRPr="00915BF1">
        <w:rPr>
          <w:rFonts w:eastAsia="Arial Unicode MS"/>
          <w:sz w:val="28"/>
          <w:szCs w:val="28"/>
        </w:rPr>
        <w:t>,</w:t>
      </w:r>
    </w:p>
    <w:p w:rsidR="00C25E8E" w:rsidRPr="00915BF1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>
        <w:rPr>
          <w:rFonts w:eastAsia="Arial Unicode MS"/>
          <w:sz w:val="28"/>
          <w:szCs w:val="28"/>
        </w:rPr>
        <w:t>Метельський</w:t>
      </w:r>
      <w:proofErr w:type="spellEnd"/>
      <w:r>
        <w:rPr>
          <w:rFonts w:eastAsia="Arial Unicode MS"/>
          <w:sz w:val="28"/>
          <w:szCs w:val="28"/>
        </w:rPr>
        <w:t xml:space="preserve"> Борис</w:t>
      </w:r>
    </w:p>
    <w:p w:rsidR="00C25E8E" w:rsidRPr="0022609B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 xml:space="preserve">Менеджер: </w:t>
      </w:r>
      <w:proofErr w:type="spellStart"/>
      <w:r>
        <w:rPr>
          <w:rFonts w:eastAsia="Arial Unicode MS"/>
          <w:sz w:val="28"/>
          <w:szCs w:val="28"/>
        </w:rPr>
        <w:t>Ільчук</w:t>
      </w:r>
      <w:proofErr w:type="spellEnd"/>
      <w:r>
        <w:rPr>
          <w:rFonts w:eastAsia="Arial Unicode MS"/>
          <w:sz w:val="28"/>
          <w:szCs w:val="28"/>
        </w:rPr>
        <w:t xml:space="preserve"> Дмитро</w:t>
      </w:r>
    </w:p>
    <w:p w:rsidR="00C25E8E" w:rsidRPr="0022609B" w:rsidRDefault="00C25E8E" w:rsidP="00C25E8E">
      <w:pPr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>Перевірив: ……..доц. Руснак М.А.</w:t>
      </w:r>
    </w:p>
    <w:p w:rsidR="00C25E8E" w:rsidRPr="0022609B" w:rsidRDefault="00C25E8E" w:rsidP="00C25E8E">
      <w:pPr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>Дата захисту:</w:t>
      </w: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  <w:r w:rsidRPr="00F632ED">
        <w:rPr>
          <w:rFonts w:eastAsia="Arial Unicode MS"/>
          <w:sz w:val="28"/>
          <w:szCs w:val="28"/>
        </w:rPr>
        <w:t>Чернівці</w:t>
      </w:r>
    </w:p>
    <w:p w:rsidR="00C25E8E" w:rsidRPr="00A50446" w:rsidRDefault="00C25E8E" w:rsidP="00C25E8E">
      <w:pPr>
        <w:jc w:val="center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</w:rPr>
        <w:t>201</w:t>
      </w:r>
      <w:r w:rsidRPr="006670F2">
        <w:rPr>
          <w:rFonts w:eastAsia="Arial Unicode MS"/>
          <w:sz w:val="28"/>
          <w:szCs w:val="28"/>
        </w:rPr>
        <w:t>9</w:t>
      </w:r>
    </w:p>
    <w:p w:rsidR="00C25E8E" w:rsidRDefault="00C25E8E" w:rsidP="000C6620">
      <w:pPr>
        <w:spacing w:line="360" w:lineRule="auto"/>
        <w:ind w:firstLine="709"/>
        <w:jc w:val="both"/>
        <w:rPr>
          <w:rFonts w:eastAsia="Arial Unicode MS"/>
          <w:b/>
          <w:sz w:val="28"/>
          <w:szCs w:val="28"/>
        </w:rPr>
      </w:pPr>
    </w:p>
    <w:p w:rsidR="00C25E8E" w:rsidRPr="00CD3DE8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rFonts w:eastAsia="Arial Unicode MS"/>
          <w:b/>
          <w:sz w:val="28"/>
          <w:szCs w:val="28"/>
        </w:rPr>
        <w:t>Постановка завдання:</w:t>
      </w:r>
      <w:r w:rsidRPr="00A50446">
        <w:rPr>
          <w:rFonts w:eastAsia="Arial Unicode MS"/>
          <w:sz w:val="28"/>
          <w:szCs w:val="28"/>
        </w:rPr>
        <w:t xml:space="preserve"> розробити </w:t>
      </w:r>
      <w:r>
        <w:rPr>
          <w:rFonts w:eastAsia="Arial Unicode MS"/>
          <w:sz w:val="28"/>
          <w:szCs w:val="28"/>
        </w:rPr>
        <w:t>програмне забезпечення</w:t>
      </w:r>
      <w:r w:rsidRPr="00A50446">
        <w:rPr>
          <w:sz w:val="28"/>
          <w:szCs w:val="28"/>
        </w:rPr>
        <w:t>, як</w:t>
      </w:r>
      <w:r>
        <w:rPr>
          <w:sz w:val="28"/>
          <w:szCs w:val="28"/>
        </w:rPr>
        <w:t>е</w:t>
      </w:r>
      <w:r w:rsidRPr="00A50446">
        <w:rPr>
          <w:sz w:val="28"/>
          <w:szCs w:val="28"/>
        </w:rPr>
        <w:t xml:space="preserve"> </w:t>
      </w:r>
      <w:r>
        <w:rPr>
          <w:rFonts w:eastAsia="Arial Unicode MS"/>
          <w:sz w:val="28"/>
          <w:szCs w:val="28"/>
        </w:rPr>
        <w:t>реалізує</w:t>
      </w:r>
      <w:r w:rsidRPr="00A50446">
        <w:rPr>
          <w:rFonts w:eastAsia="Arial Unicode MS"/>
          <w:sz w:val="28"/>
          <w:szCs w:val="28"/>
        </w:rPr>
        <w:t xml:space="preserve"> </w:t>
      </w:r>
      <w:r w:rsidR="00E7146D" w:rsidRPr="00E7146D">
        <w:rPr>
          <w:rFonts w:eastAsia="Arial Unicode MS"/>
          <w:sz w:val="28"/>
          <w:szCs w:val="28"/>
        </w:rPr>
        <w:t>алгоритм пошуку максимального потоку у мережі та знаходження мінімального перерізу мережі</w:t>
      </w:r>
      <w:r w:rsidR="00E7146D" w:rsidRPr="00E7146D">
        <w:t xml:space="preserve"> </w:t>
      </w:r>
      <w:r w:rsidR="00E7146D">
        <w:rPr>
          <w:rFonts w:eastAsia="Arial Unicode MS"/>
          <w:sz w:val="28"/>
          <w:szCs w:val="28"/>
        </w:rPr>
        <w:t>м</w:t>
      </w:r>
      <w:r w:rsidR="00E7146D" w:rsidRPr="00E7146D">
        <w:rPr>
          <w:rFonts w:eastAsia="Arial Unicode MS"/>
          <w:sz w:val="28"/>
          <w:szCs w:val="28"/>
        </w:rPr>
        <w:t>етод</w:t>
      </w:r>
      <w:r w:rsidR="00E7146D">
        <w:rPr>
          <w:rFonts w:eastAsia="Arial Unicode MS"/>
          <w:sz w:val="28"/>
          <w:szCs w:val="28"/>
        </w:rPr>
        <w:t>ом</w:t>
      </w:r>
      <w:r w:rsidR="00E7146D" w:rsidRPr="00E7146D">
        <w:rPr>
          <w:rFonts w:eastAsia="Arial Unicode MS"/>
          <w:sz w:val="28"/>
          <w:szCs w:val="28"/>
        </w:rPr>
        <w:t xml:space="preserve"> Форда-Фалкерсона</w:t>
      </w:r>
      <w:r w:rsidRPr="00A50446">
        <w:rPr>
          <w:sz w:val="28"/>
          <w:szCs w:val="28"/>
        </w:rPr>
        <w:t xml:space="preserve">. Програма повинна </w:t>
      </w:r>
      <w:r w:rsidR="00E7146D">
        <w:rPr>
          <w:sz w:val="28"/>
          <w:szCs w:val="28"/>
        </w:rPr>
        <w:t>реалізувати</w:t>
      </w:r>
      <w:r w:rsidRPr="00A50446">
        <w:rPr>
          <w:sz w:val="28"/>
          <w:szCs w:val="28"/>
        </w:rPr>
        <w:t xml:space="preserve"> наступн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функці</w:t>
      </w:r>
      <w:r>
        <w:rPr>
          <w:sz w:val="28"/>
          <w:szCs w:val="28"/>
        </w:rPr>
        <w:t>ї</w:t>
      </w:r>
      <w:r w:rsidRPr="00A50446">
        <w:rPr>
          <w:sz w:val="28"/>
          <w:szCs w:val="28"/>
        </w:rPr>
        <w:t>:</w:t>
      </w:r>
    </w:p>
    <w:p w:rsidR="00C25E8E" w:rsidRPr="00A50446" w:rsidRDefault="00C25E8E" w:rsidP="000C6620">
      <w:pPr>
        <w:pStyle w:val="ListParagraph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Pr="00A50446">
        <w:rPr>
          <w:sz w:val="28"/>
          <w:szCs w:val="28"/>
          <w:lang w:val="uk-UA"/>
        </w:rPr>
        <w:t>ідображен</w:t>
      </w:r>
      <w:r>
        <w:rPr>
          <w:sz w:val="28"/>
          <w:szCs w:val="28"/>
          <w:lang w:val="uk-UA"/>
        </w:rPr>
        <w:t>н</w:t>
      </w:r>
      <w:r w:rsidRPr="00A50446">
        <w:rPr>
          <w:sz w:val="28"/>
          <w:szCs w:val="28"/>
          <w:lang w:val="uk-UA"/>
        </w:rPr>
        <w:t>я графу;</w:t>
      </w:r>
    </w:p>
    <w:p w:rsidR="00C25E8E" w:rsidRPr="00A50446" w:rsidRDefault="00C25E8E" w:rsidP="000C6620">
      <w:pPr>
        <w:pStyle w:val="ListParagraph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додавання дуг</w:t>
      </w:r>
      <w:r>
        <w:rPr>
          <w:sz w:val="28"/>
          <w:szCs w:val="28"/>
          <w:lang w:val="uk-UA"/>
        </w:rPr>
        <w:t xml:space="preserve"> </w:t>
      </w:r>
      <w:r w:rsidRPr="00A50446">
        <w:rPr>
          <w:sz w:val="28"/>
          <w:szCs w:val="28"/>
          <w:lang w:val="uk-UA"/>
        </w:rPr>
        <w:t>(ребер);</w:t>
      </w:r>
    </w:p>
    <w:p w:rsidR="00C25E8E" w:rsidRPr="00A50446" w:rsidRDefault="00C25E8E" w:rsidP="000C6620">
      <w:pPr>
        <w:pStyle w:val="ListParagraph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відображення </w:t>
      </w:r>
      <w:r w:rsidR="00670C09">
        <w:rPr>
          <w:sz w:val="28"/>
          <w:szCs w:val="28"/>
          <w:lang w:val="uk-UA"/>
        </w:rPr>
        <w:t>максимального</w:t>
      </w:r>
      <w:r>
        <w:rPr>
          <w:sz w:val="28"/>
          <w:szCs w:val="28"/>
          <w:lang w:val="uk-UA"/>
        </w:rPr>
        <w:t xml:space="preserve"> </w:t>
      </w:r>
      <w:r w:rsidR="00670C09">
        <w:rPr>
          <w:sz w:val="28"/>
          <w:szCs w:val="28"/>
          <w:lang w:val="uk-UA"/>
        </w:rPr>
        <w:t>потоку</w:t>
      </w:r>
      <w:r w:rsidRPr="00A50446">
        <w:rPr>
          <w:sz w:val="28"/>
          <w:szCs w:val="28"/>
          <w:lang w:val="uk-UA"/>
        </w:rPr>
        <w:t>;</w:t>
      </w:r>
    </w:p>
    <w:p w:rsidR="00C25E8E" w:rsidRPr="00A50446" w:rsidRDefault="00C25E8E" w:rsidP="000C6620">
      <w:pPr>
        <w:pStyle w:val="ListParagraph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довідк</w:t>
      </w:r>
      <w:r>
        <w:rPr>
          <w:sz w:val="28"/>
          <w:szCs w:val="28"/>
          <w:lang w:val="uk-UA"/>
        </w:rPr>
        <w:t>а</w:t>
      </w:r>
      <w:r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«</w:t>
      </w:r>
      <w:r w:rsidRPr="00A50446">
        <w:rPr>
          <w:sz w:val="28"/>
          <w:szCs w:val="28"/>
        </w:rPr>
        <w:t>П</w:t>
      </w:r>
      <w:r w:rsidRPr="00A50446">
        <w:rPr>
          <w:sz w:val="28"/>
          <w:szCs w:val="28"/>
          <w:lang w:val="uk-UA"/>
        </w:rPr>
        <w:t>ро програму</w:t>
      </w:r>
      <w:r>
        <w:rPr>
          <w:sz w:val="28"/>
          <w:szCs w:val="28"/>
          <w:lang w:val="uk-UA"/>
        </w:rPr>
        <w:t>»</w:t>
      </w:r>
      <w:r w:rsidRPr="00A50446">
        <w:rPr>
          <w:sz w:val="28"/>
          <w:szCs w:val="28"/>
        </w:rPr>
        <w:t>.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rFonts w:eastAsia="Arial Unicode MS"/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rFonts w:eastAsia="Arial Unicode MS"/>
          <w:b/>
          <w:sz w:val="28"/>
          <w:szCs w:val="28"/>
        </w:rPr>
      </w:pPr>
      <w:r w:rsidRPr="00A50446">
        <w:rPr>
          <w:rFonts w:eastAsia="Arial Unicode MS"/>
          <w:b/>
          <w:sz w:val="28"/>
          <w:szCs w:val="28"/>
        </w:rPr>
        <w:t>Вступ</w:t>
      </w:r>
    </w:p>
    <w:p w:rsidR="000C6620" w:rsidRDefault="000C6620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0C6620">
        <w:rPr>
          <w:sz w:val="28"/>
          <w:szCs w:val="28"/>
        </w:rPr>
        <w:t>Метод Форда-Ф</w:t>
      </w:r>
      <w:r>
        <w:rPr>
          <w:sz w:val="28"/>
          <w:szCs w:val="28"/>
        </w:rPr>
        <w:t>алкерсона (</w:t>
      </w:r>
      <w:r w:rsidRPr="000C6620">
        <w:rPr>
          <w:sz w:val="28"/>
          <w:szCs w:val="28"/>
        </w:rPr>
        <w:t>алгоритм Форда-Ф</w:t>
      </w:r>
      <w:r>
        <w:rPr>
          <w:sz w:val="28"/>
          <w:szCs w:val="28"/>
        </w:rPr>
        <w:t>а</w:t>
      </w:r>
      <w:r w:rsidRPr="000C6620">
        <w:rPr>
          <w:sz w:val="28"/>
          <w:szCs w:val="28"/>
        </w:rPr>
        <w:t>лкерсона (FFA)</w:t>
      </w:r>
      <w:r>
        <w:rPr>
          <w:sz w:val="28"/>
          <w:szCs w:val="28"/>
        </w:rPr>
        <w:t>) -  «</w:t>
      </w:r>
      <w:r w:rsidRPr="000C6620">
        <w:rPr>
          <w:sz w:val="28"/>
          <w:szCs w:val="28"/>
        </w:rPr>
        <w:t>жадни</w:t>
      </w:r>
      <w:r>
        <w:rPr>
          <w:sz w:val="28"/>
          <w:szCs w:val="28"/>
        </w:rPr>
        <w:t>й алгоритм»</w:t>
      </w:r>
      <w:r w:rsidRPr="000C6620">
        <w:rPr>
          <w:sz w:val="28"/>
          <w:szCs w:val="28"/>
        </w:rPr>
        <w:t>, який обчислює максимальний потік</w:t>
      </w:r>
      <w:r>
        <w:rPr>
          <w:sz w:val="28"/>
          <w:szCs w:val="28"/>
        </w:rPr>
        <w:t xml:space="preserve"> в потоковій мережі. </w:t>
      </w:r>
      <w:r w:rsidRPr="000C6620">
        <w:rPr>
          <w:sz w:val="28"/>
          <w:szCs w:val="28"/>
        </w:rPr>
        <w:t>Ідея алгоритму полягає в наступному: до тих пір, поки є шлях від джерела (початков</w:t>
      </w:r>
      <w:r>
        <w:rPr>
          <w:sz w:val="28"/>
          <w:szCs w:val="28"/>
        </w:rPr>
        <w:t>ий</w:t>
      </w:r>
      <w:r w:rsidRPr="000C6620">
        <w:rPr>
          <w:sz w:val="28"/>
          <w:szCs w:val="28"/>
        </w:rPr>
        <w:t xml:space="preserve"> вуз</w:t>
      </w:r>
      <w:r>
        <w:rPr>
          <w:sz w:val="28"/>
          <w:szCs w:val="28"/>
        </w:rPr>
        <w:t>ол</w:t>
      </w:r>
      <w:r w:rsidRPr="000C6620">
        <w:rPr>
          <w:sz w:val="28"/>
          <w:szCs w:val="28"/>
        </w:rPr>
        <w:t xml:space="preserve">) до </w:t>
      </w:r>
      <w:r>
        <w:rPr>
          <w:sz w:val="28"/>
          <w:szCs w:val="28"/>
        </w:rPr>
        <w:t>стоку</w:t>
      </w:r>
      <w:r w:rsidRPr="000C6620">
        <w:rPr>
          <w:sz w:val="28"/>
          <w:szCs w:val="28"/>
        </w:rPr>
        <w:t xml:space="preserve"> (кінцевий вузол), з доступною ємністю по всіх краях шляху, потік </w:t>
      </w:r>
      <w:r>
        <w:rPr>
          <w:sz w:val="28"/>
          <w:szCs w:val="28"/>
        </w:rPr>
        <w:t xml:space="preserve">спрямовується </w:t>
      </w:r>
      <w:r w:rsidRPr="000C6620">
        <w:rPr>
          <w:sz w:val="28"/>
          <w:szCs w:val="28"/>
        </w:rPr>
        <w:t xml:space="preserve">по одному з шляхів. </w:t>
      </w:r>
      <w:r>
        <w:rPr>
          <w:sz w:val="28"/>
          <w:szCs w:val="28"/>
        </w:rPr>
        <w:t>З</w:t>
      </w:r>
      <w:r w:rsidRPr="000C6620">
        <w:rPr>
          <w:sz w:val="28"/>
          <w:szCs w:val="28"/>
        </w:rPr>
        <w:t>находи</w:t>
      </w:r>
      <w:r>
        <w:rPr>
          <w:sz w:val="28"/>
          <w:szCs w:val="28"/>
        </w:rPr>
        <w:t>ться</w:t>
      </w:r>
      <w:r w:rsidRPr="000C6620">
        <w:rPr>
          <w:sz w:val="28"/>
          <w:szCs w:val="28"/>
        </w:rPr>
        <w:t xml:space="preserve"> інший шлях, і так далі. Шлях з доступною ємністю називається допоміжним контуром.</w:t>
      </w:r>
    </w:p>
    <w:p w:rsidR="00794FF7" w:rsidRDefault="00794FF7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FA2833" w:rsidRDefault="00C25E8E" w:rsidP="000C6620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</w:t>
      </w:r>
      <w:r w:rsidRPr="00A50446">
        <w:rPr>
          <w:b/>
          <w:sz w:val="28"/>
          <w:szCs w:val="28"/>
        </w:rPr>
        <w:t>пис програми</w:t>
      </w:r>
    </w:p>
    <w:p w:rsidR="00C25E8E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 xml:space="preserve">Програма містить </w:t>
      </w:r>
      <w:r>
        <w:rPr>
          <w:sz w:val="28"/>
          <w:szCs w:val="28"/>
        </w:rPr>
        <w:t xml:space="preserve">наступні </w:t>
      </w:r>
      <w:r w:rsidRPr="00A50446">
        <w:rPr>
          <w:sz w:val="28"/>
          <w:szCs w:val="28"/>
        </w:rPr>
        <w:t>функції:</w:t>
      </w:r>
    </w:p>
    <w:p w:rsidR="00C25E8E" w:rsidRPr="00D57DDB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C12F3F">
        <w:rPr>
          <w:sz w:val="28"/>
          <w:szCs w:val="28"/>
          <w:lang w:val="uk-UA"/>
        </w:rPr>
        <w:t>Добавити вершину</w:t>
      </w:r>
      <w:r>
        <w:rPr>
          <w:sz w:val="28"/>
          <w:szCs w:val="28"/>
          <w:lang w:val="uk-UA"/>
        </w:rPr>
        <w:t>» (Т</w:t>
      </w:r>
      <w:r w:rsidRPr="00D57DDB">
        <w:rPr>
          <w:sz w:val="28"/>
          <w:szCs w:val="28"/>
        </w:rPr>
        <w:t xml:space="preserve"> + </w:t>
      </w:r>
      <w:r>
        <w:rPr>
          <w:sz w:val="28"/>
          <w:szCs w:val="28"/>
          <w:lang w:val="uk-UA"/>
        </w:rPr>
        <w:t>ЛКМ) – вмикає режим додавання вершин на полотно за допомогою ЛКМ.</w:t>
      </w:r>
    </w:p>
    <w:p w:rsidR="00C25E8E" w:rsidRPr="00EA7AE1" w:rsidRDefault="00C25E8E" w:rsidP="00EA7AE1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A50446">
        <w:rPr>
          <w:sz w:val="28"/>
          <w:szCs w:val="28"/>
          <w:lang w:val="uk-UA"/>
        </w:rPr>
        <w:t>Вибрати вершину</w:t>
      </w:r>
      <w:r w:rsidR="00FA4E8D">
        <w:rPr>
          <w:sz w:val="28"/>
          <w:szCs w:val="28"/>
          <w:lang w:val="uk-UA"/>
        </w:rPr>
        <w:t>» (</w:t>
      </w:r>
      <w:r>
        <w:rPr>
          <w:sz w:val="28"/>
          <w:szCs w:val="28"/>
          <w:lang w:val="uk-UA"/>
        </w:rPr>
        <w:t>ЛКМ)</w:t>
      </w:r>
      <w:r w:rsidRPr="00A50446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вмикає режим маніпуляції уже існуючих вершин.</w:t>
      </w:r>
    </w:p>
    <w:p w:rsidR="00EA7AE1" w:rsidRPr="00EA7AE1" w:rsidRDefault="00EA7AE1" w:rsidP="00EA7AE1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«Перемістити вершину» </w:t>
      </w:r>
      <w:r w:rsidRPr="00EA7AE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ALT</w:t>
      </w:r>
      <w:r w:rsidRPr="00EA7AE1">
        <w:rPr>
          <w:sz w:val="28"/>
          <w:szCs w:val="28"/>
        </w:rPr>
        <w:t xml:space="preserve"> + </w:t>
      </w:r>
      <w:r>
        <w:rPr>
          <w:sz w:val="28"/>
          <w:szCs w:val="28"/>
          <w:lang w:val="uk-UA"/>
        </w:rPr>
        <w:t>ЛКМ</w:t>
      </w:r>
      <w:r w:rsidRPr="00EA7AE1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 xml:space="preserve"> – переміщення вершини на полотні.</w:t>
      </w:r>
    </w:p>
    <w:p w:rsidR="00EA7AE1" w:rsidRPr="00EA7AE1" w:rsidRDefault="00EA7AE1" w:rsidP="00EA7AE1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«Добавити ребро» (вершина + ЛКМ) – додається ребро з напрямком від початкової вершини до кінцевої.</w:t>
      </w:r>
    </w:p>
    <w:p w:rsidR="00EA7AE1" w:rsidRDefault="00EA7AE1" w:rsidP="00EA7AE1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«Нормалізувати розміщення» (вершина +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  <w:lang w:val="uk-UA"/>
        </w:rPr>
        <w:t>) – вмикає режим адаптивного розміщення.</w:t>
      </w:r>
    </w:p>
    <w:p w:rsidR="00C25E8E" w:rsidRPr="00D57DDB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«Видалити </w:t>
      </w:r>
      <w:r w:rsidRPr="00D57DDB">
        <w:rPr>
          <w:sz w:val="28"/>
          <w:szCs w:val="28"/>
          <w:lang w:val="uk-UA"/>
        </w:rPr>
        <w:t>вершину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 w:rsidR="00FA4E8D">
        <w:rPr>
          <w:sz w:val="28"/>
          <w:szCs w:val="28"/>
          <w:lang w:val="uk-UA"/>
        </w:rPr>
        <w:t>видаляє вибрану</w:t>
      </w:r>
      <w:r>
        <w:rPr>
          <w:sz w:val="28"/>
          <w:szCs w:val="28"/>
          <w:lang w:val="uk-UA"/>
        </w:rPr>
        <w:t xml:space="preserve"> вершину</w:t>
      </w:r>
      <w:r w:rsidR="00FA4E8D" w:rsidRPr="00FA4E8D">
        <w:rPr>
          <w:sz w:val="28"/>
          <w:szCs w:val="28"/>
        </w:rPr>
        <w:t xml:space="preserve"> (</w:t>
      </w:r>
      <w:r w:rsidR="00FA4E8D">
        <w:rPr>
          <w:sz w:val="28"/>
          <w:szCs w:val="28"/>
          <w:lang w:val="en-US"/>
        </w:rPr>
        <w:t>DEL</w:t>
      </w:r>
      <w:r w:rsidR="00FA4E8D" w:rsidRPr="00FA4E8D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</w:p>
    <w:p w:rsidR="00C25E8E" w:rsidRPr="00D57DDB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Видалити ребро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видаляє </w:t>
      </w:r>
      <w:r w:rsidR="00FA4E8D">
        <w:rPr>
          <w:sz w:val="28"/>
          <w:szCs w:val="28"/>
          <w:lang w:val="uk-UA"/>
        </w:rPr>
        <w:t xml:space="preserve">вибране </w:t>
      </w:r>
      <w:r>
        <w:rPr>
          <w:sz w:val="28"/>
          <w:szCs w:val="28"/>
          <w:lang w:val="uk-UA"/>
        </w:rPr>
        <w:t>ребро</w:t>
      </w:r>
      <w:r w:rsidR="00FA4E8D" w:rsidRPr="00FA4E8D">
        <w:rPr>
          <w:sz w:val="28"/>
          <w:szCs w:val="28"/>
        </w:rPr>
        <w:t xml:space="preserve"> (</w:t>
      </w:r>
      <w:r w:rsidR="00FA4E8D">
        <w:rPr>
          <w:sz w:val="28"/>
          <w:szCs w:val="28"/>
          <w:lang w:val="en-US"/>
        </w:rPr>
        <w:t>DEL</w:t>
      </w:r>
      <w:r w:rsidR="00FA4E8D" w:rsidRPr="00FA4E8D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.</w:t>
      </w:r>
    </w:p>
    <w:p w:rsidR="00C25E8E" w:rsidRPr="00D57DDB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 xml:space="preserve">Знайти </w:t>
      </w:r>
      <w:r w:rsidR="00EA7AE1">
        <w:rPr>
          <w:sz w:val="28"/>
          <w:szCs w:val="28"/>
          <w:lang w:val="uk-UA"/>
        </w:rPr>
        <w:t>максимальний</w:t>
      </w:r>
      <w:r w:rsidRPr="00D57DDB">
        <w:rPr>
          <w:sz w:val="28"/>
          <w:szCs w:val="28"/>
          <w:lang w:val="uk-UA"/>
        </w:rPr>
        <w:t xml:space="preserve"> </w:t>
      </w:r>
      <w:r w:rsidR="00EA7AE1">
        <w:rPr>
          <w:sz w:val="28"/>
          <w:szCs w:val="28"/>
          <w:lang w:val="uk-UA"/>
        </w:rPr>
        <w:t>потік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 xml:space="preserve">реалізує знаходження </w:t>
      </w:r>
      <w:r w:rsidR="00EA7AE1">
        <w:rPr>
          <w:sz w:val="28"/>
          <w:szCs w:val="28"/>
          <w:lang w:val="uk-UA"/>
        </w:rPr>
        <w:t>максимального потоку та виводить результат</w:t>
      </w:r>
      <w:r>
        <w:rPr>
          <w:sz w:val="28"/>
          <w:szCs w:val="28"/>
          <w:lang w:val="uk-UA"/>
        </w:rPr>
        <w:t>.</w:t>
      </w:r>
    </w:p>
    <w:p w:rsidR="00C25E8E" w:rsidRPr="00EA7AE1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Очистити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очищує полотно.</w:t>
      </w:r>
    </w:p>
    <w:p w:rsidR="00EA7AE1" w:rsidRPr="00EA7AE1" w:rsidRDefault="00EA7AE1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«Зберегти» - зберігає розмічений граф у форматі </w:t>
      </w:r>
      <w:r>
        <w:rPr>
          <w:sz w:val="28"/>
          <w:szCs w:val="28"/>
          <w:lang w:val="en-US"/>
        </w:rPr>
        <w:t>JSON</w:t>
      </w:r>
      <w:r w:rsidRPr="00EA7AE1">
        <w:rPr>
          <w:sz w:val="28"/>
          <w:szCs w:val="28"/>
        </w:rPr>
        <w:t>.</w:t>
      </w:r>
    </w:p>
    <w:p w:rsidR="00EA7AE1" w:rsidRPr="00794278" w:rsidRDefault="00EA7AE1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«Завантажити» - завантажує існуючий граф з формату </w:t>
      </w:r>
      <w:r>
        <w:rPr>
          <w:sz w:val="28"/>
          <w:szCs w:val="28"/>
          <w:lang w:val="en-US"/>
        </w:rPr>
        <w:t>JSON</w:t>
      </w:r>
      <w:r w:rsidRPr="00EA7AE1">
        <w:rPr>
          <w:sz w:val="28"/>
          <w:szCs w:val="28"/>
        </w:rPr>
        <w:t>.</w:t>
      </w:r>
    </w:p>
    <w:p w:rsidR="00C25E8E" w:rsidRPr="00794278" w:rsidRDefault="00C25E8E" w:rsidP="000C6620">
      <w:pPr>
        <w:pStyle w:val="ListParagraph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94278">
        <w:rPr>
          <w:sz w:val="28"/>
          <w:szCs w:val="28"/>
          <w:lang w:val="uk-UA"/>
        </w:rPr>
        <w:t>«</w:t>
      </w:r>
      <w:r w:rsidRPr="00794278">
        <w:rPr>
          <w:sz w:val="28"/>
          <w:szCs w:val="28"/>
        </w:rPr>
        <w:t>П</w:t>
      </w:r>
      <w:r w:rsidRPr="00794278">
        <w:rPr>
          <w:sz w:val="28"/>
          <w:szCs w:val="28"/>
          <w:lang w:val="uk-UA"/>
        </w:rPr>
        <w:t xml:space="preserve">ро програму» - </w:t>
      </w:r>
      <w:r>
        <w:rPr>
          <w:sz w:val="28"/>
          <w:szCs w:val="28"/>
          <w:lang w:val="uk-UA"/>
        </w:rPr>
        <w:t>демонструє інформацію про програму та розробників.</w:t>
      </w:r>
    </w:p>
    <w:p w:rsidR="00C25E8E" w:rsidRPr="00794278" w:rsidRDefault="00EA7AE1" w:rsidP="00EA7AE1">
      <w:pPr>
        <w:pStyle w:val="ListParagraph"/>
        <w:spacing w:line="360" w:lineRule="auto"/>
        <w:ind w:left="0" w:firstLine="709"/>
        <w:contextualSpacing w:val="0"/>
        <w:rPr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0F59AA5E" wp14:editId="21BB42ED">
            <wp:extent cx="5610657" cy="2628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8201" cy="26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Рис.1.</w:t>
      </w:r>
      <w:r>
        <w:rPr>
          <w:sz w:val="28"/>
          <w:szCs w:val="28"/>
        </w:rPr>
        <w:t xml:space="preserve"> </w:t>
      </w:r>
      <w:r w:rsidRPr="00A50446">
        <w:rPr>
          <w:sz w:val="28"/>
          <w:szCs w:val="28"/>
        </w:rPr>
        <w:t>Головне вікно програми</w:t>
      </w:r>
    </w:p>
    <w:p w:rsidR="00407446" w:rsidRDefault="00407446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25E8E" w:rsidRPr="00A50446" w:rsidRDefault="00C25E8E" w:rsidP="00AD0A0C">
      <w:pPr>
        <w:spacing w:line="360" w:lineRule="auto"/>
        <w:ind w:firstLine="706"/>
        <w:jc w:val="center"/>
        <w:rPr>
          <w:b/>
          <w:sz w:val="28"/>
          <w:szCs w:val="28"/>
        </w:rPr>
      </w:pPr>
      <w:r w:rsidRPr="00A50446">
        <w:rPr>
          <w:b/>
          <w:sz w:val="28"/>
          <w:szCs w:val="28"/>
        </w:rPr>
        <w:lastRenderedPageBreak/>
        <w:t xml:space="preserve">Розв’язання </w:t>
      </w:r>
      <w:r>
        <w:rPr>
          <w:b/>
          <w:sz w:val="28"/>
          <w:szCs w:val="28"/>
        </w:rPr>
        <w:t>практичних завдань</w:t>
      </w:r>
    </w:p>
    <w:p w:rsidR="00C25E8E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Ільчук</w:t>
      </w:r>
      <w:proofErr w:type="spellEnd"/>
      <w:r>
        <w:rPr>
          <w:sz w:val="28"/>
          <w:szCs w:val="28"/>
        </w:rPr>
        <w:t xml:space="preserve"> Дмитро)</w:t>
      </w: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</w:t>
      </w:r>
      <w:r w:rsidR="00EA7AE1">
        <w:rPr>
          <w:sz w:val="28"/>
          <w:szCs w:val="28"/>
        </w:rPr>
        <w:t>максимальний потік із заданої множини джерел у задану множину стоків</w:t>
      </w:r>
      <w:r w:rsidRPr="00A50446">
        <w:rPr>
          <w:sz w:val="28"/>
          <w:szCs w:val="28"/>
        </w:rPr>
        <w:t>.</w:t>
      </w: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</w:p>
    <w:p w:rsidR="00C25E8E" w:rsidRPr="00A50446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FDF2736" wp14:editId="332D99EE">
            <wp:extent cx="4876800" cy="34341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0826" cy="343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Рис.2.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</w:t>
      </w: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</w:p>
    <w:p w:rsidR="00C25E8E" w:rsidRPr="00A50446" w:rsidRDefault="00407446" w:rsidP="00AD0A0C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FDBBF03" wp14:editId="454908BE">
            <wp:extent cx="5305425" cy="28585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853" cy="286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</w:p>
    <w:p w:rsidR="00C25E8E" w:rsidRPr="00A50446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Рис.3.</w:t>
      </w:r>
      <w:r>
        <w:rPr>
          <w:sz w:val="28"/>
          <w:szCs w:val="28"/>
        </w:rPr>
        <w:t xml:space="preserve"> </w:t>
      </w:r>
      <w:r w:rsidR="00407446">
        <w:rPr>
          <w:sz w:val="28"/>
          <w:szCs w:val="28"/>
        </w:rPr>
        <w:t>Демонстрація розв’язку у програмі завдання</w:t>
      </w:r>
      <w:r>
        <w:rPr>
          <w:sz w:val="28"/>
          <w:szCs w:val="28"/>
        </w:rPr>
        <w:t xml:space="preserve"> 2.</w:t>
      </w:r>
    </w:p>
    <w:p w:rsidR="00407446" w:rsidRPr="00A50446" w:rsidRDefault="00407446" w:rsidP="00AD0A0C">
      <w:pPr>
        <w:spacing w:line="360" w:lineRule="auto"/>
        <w:jc w:val="both"/>
        <w:rPr>
          <w:sz w:val="28"/>
          <w:szCs w:val="28"/>
        </w:rPr>
      </w:pP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23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(Кушнірик Микола)</w:t>
      </w: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5A2B389" wp14:editId="2D77DA4C">
            <wp:extent cx="5343525" cy="3714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23</w:t>
      </w:r>
    </w:p>
    <w:p w:rsidR="00C25E8E" w:rsidRPr="00794278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</w:p>
    <w:p w:rsidR="00C25E8E" w:rsidRPr="00A50446" w:rsidRDefault="00407446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B26FB48" wp14:editId="31FED839">
            <wp:extent cx="5347833" cy="296227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8971" cy="29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23</w:t>
      </w:r>
    </w:p>
    <w:p w:rsidR="00C25E8E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</w:p>
    <w:p w:rsidR="00407446" w:rsidRPr="00A50446" w:rsidRDefault="00407446" w:rsidP="00AD0A0C">
      <w:pPr>
        <w:spacing w:line="360" w:lineRule="auto"/>
        <w:jc w:val="both"/>
        <w:rPr>
          <w:sz w:val="28"/>
          <w:szCs w:val="28"/>
        </w:rPr>
      </w:pP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b/>
          <w:sz w:val="28"/>
          <w:szCs w:val="28"/>
        </w:rPr>
        <w:t>5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Червеняк</w:t>
      </w:r>
      <w:proofErr w:type="spellEnd"/>
      <w:r>
        <w:rPr>
          <w:sz w:val="28"/>
          <w:szCs w:val="28"/>
        </w:rPr>
        <w:t xml:space="preserve"> Іван)</w:t>
      </w: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8B57FFF" wp14:editId="67D6C174">
            <wp:extent cx="5233550" cy="34861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5986" cy="348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25</w:t>
      </w:r>
    </w:p>
    <w:p w:rsidR="00C25E8E" w:rsidRPr="00794278" w:rsidRDefault="00C25E8E" w:rsidP="00AD0A0C">
      <w:pPr>
        <w:spacing w:line="360" w:lineRule="auto"/>
        <w:ind w:firstLine="706"/>
        <w:rPr>
          <w:sz w:val="28"/>
          <w:szCs w:val="28"/>
        </w:rPr>
      </w:pPr>
    </w:p>
    <w:p w:rsidR="00C25E8E" w:rsidRPr="00A50446" w:rsidRDefault="00DA4281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368B531" wp14:editId="7244A4FC">
            <wp:extent cx="5229225" cy="278800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1390" cy="278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t xml:space="preserve"> </w:t>
      </w:r>
    </w:p>
    <w:p w:rsidR="00C25E8E" w:rsidRPr="00A50446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25</w:t>
      </w:r>
    </w:p>
    <w:p w:rsidR="00C25E8E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</w:p>
    <w:p w:rsidR="00DA4281" w:rsidRDefault="00DA4281" w:rsidP="00AD0A0C">
      <w:pPr>
        <w:spacing w:line="360" w:lineRule="auto"/>
        <w:ind w:firstLine="706"/>
        <w:jc w:val="both"/>
        <w:rPr>
          <w:sz w:val="28"/>
          <w:szCs w:val="28"/>
        </w:rPr>
      </w:pPr>
    </w:p>
    <w:p w:rsidR="00DA4281" w:rsidRDefault="00DA4281" w:rsidP="00AD0A0C">
      <w:pPr>
        <w:spacing w:line="360" w:lineRule="auto"/>
        <w:ind w:firstLine="706"/>
        <w:jc w:val="both"/>
        <w:rPr>
          <w:sz w:val="28"/>
          <w:szCs w:val="28"/>
        </w:rPr>
      </w:pP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b/>
          <w:sz w:val="28"/>
          <w:szCs w:val="28"/>
        </w:rPr>
        <w:t>4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Метельський</w:t>
      </w:r>
      <w:proofErr w:type="spellEnd"/>
      <w:r>
        <w:rPr>
          <w:sz w:val="28"/>
          <w:szCs w:val="28"/>
        </w:rPr>
        <w:t xml:space="preserve"> Борис)</w:t>
      </w: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761DD93" wp14:editId="7CF88C1E">
            <wp:extent cx="5305425" cy="3676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24</w:t>
      </w:r>
    </w:p>
    <w:p w:rsidR="00C25E8E" w:rsidRPr="00794278" w:rsidRDefault="00C25E8E" w:rsidP="00AD0A0C">
      <w:pPr>
        <w:spacing w:line="360" w:lineRule="auto"/>
        <w:ind w:firstLine="706"/>
        <w:rPr>
          <w:sz w:val="28"/>
          <w:szCs w:val="28"/>
        </w:rPr>
      </w:pPr>
    </w:p>
    <w:p w:rsidR="00C25E8E" w:rsidRPr="00A50446" w:rsidRDefault="00DA4281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B4623F2" wp14:editId="31F2AC67">
            <wp:extent cx="5457825" cy="2739364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0627" cy="274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85138B" w:rsidRDefault="00C25E8E" w:rsidP="00AD0A0C">
      <w:pPr>
        <w:spacing w:line="360" w:lineRule="auto"/>
        <w:ind w:firstLine="706"/>
        <w:jc w:val="center"/>
        <w:rPr>
          <w:sz w:val="28"/>
          <w:szCs w:val="28"/>
          <w:lang w:val="ru-RU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</w:t>
      </w:r>
      <w:r w:rsidR="0085138B">
        <w:rPr>
          <w:sz w:val="28"/>
          <w:szCs w:val="28"/>
          <w:lang w:val="ru-RU"/>
        </w:rPr>
        <w:t>4</w:t>
      </w:r>
    </w:p>
    <w:p w:rsidR="00DA4281" w:rsidRDefault="00DA4281" w:rsidP="00AD0A0C">
      <w:pPr>
        <w:spacing w:line="360" w:lineRule="auto"/>
        <w:ind w:firstLine="706"/>
        <w:jc w:val="both"/>
        <w:rPr>
          <w:b/>
          <w:sz w:val="28"/>
          <w:szCs w:val="28"/>
        </w:rPr>
      </w:pPr>
    </w:p>
    <w:p w:rsidR="00DA4281" w:rsidRDefault="00DA4281" w:rsidP="00AD0A0C">
      <w:pPr>
        <w:spacing w:line="360" w:lineRule="auto"/>
        <w:ind w:firstLine="706"/>
        <w:jc w:val="both"/>
        <w:rPr>
          <w:b/>
          <w:sz w:val="28"/>
          <w:szCs w:val="28"/>
        </w:rPr>
      </w:pPr>
    </w:p>
    <w:p w:rsidR="00DA4281" w:rsidRDefault="00DA4281" w:rsidP="00AD0A0C">
      <w:pPr>
        <w:spacing w:line="360" w:lineRule="auto"/>
        <w:jc w:val="both"/>
        <w:rPr>
          <w:b/>
          <w:sz w:val="28"/>
          <w:szCs w:val="28"/>
        </w:rPr>
      </w:pPr>
    </w:p>
    <w:p w:rsidR="00C25E8E" w:rsidRPr="00A50446" w:rsidRDefault="0085138B" w:rsidP="00AD0A0C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Завдання </w:t>
      </w:r>
      <w:r w:rsidR="00C25E8E">
        <w:rPr>
          <w:b/>
          <w:sz w:val="28"/>
          <w:szCs w:val="28"/>
        </w:rPr>
        <w:t>1</w:t>
      </w:r>
      <w:r w:rsidR="00C25E8E" w:rsidRPr="00A50446">
        <w:rPr>
          <w:sz w:val="28"/>
          <w:szCs w:val="28"/>
        </w:rPr>
        <w:t xml:space="preserve"> </w:t>
      </w:r>
      <w:r w:rsidR="00C25E8E">
        <w:rPr>
          <w:sz w:val="28"/>
          <w:szCs w:val="28"/>
        </w:rPr>
        <w:t>(Гуцул Петро)</w:t>
      </w: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1288270" wp14:editId="085FE991">
            <wp:extent cx="5400675" cy="3724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DA4281" w:rsidRDefault="00C25E8E" w:rsidP="00AD0A0C">
      <w:pPr>
        <w:spacing w:line="360" w:lineRule="auto"/>
        <w:ind w:firstLine="706"/>
        <w:jc w:val="center"/>
        <w:rPr>
          <w:sz w:val="28"/>
          <w:szCs w:val="28"/>
          <w:lang w:val="ru-RU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 w:rsidR="00DA4281">
        <w:rPr>
          <w:sz w:val="28"/>
          <w:szCs w:val="28"/>
        </w:rPr>
        <w:t>1</w:t>
      </w:r>
    </w:p>
    <w:p w:rsidR="00C25E8E" w:rsidRPr="00794278" w:rsidRDefault="00C25E8E" w:rsidP="00AD0A0C">
      <w:pPr>
        <w:spacing w:line="360" w:lineRule="auto"/>
        <w:rPr>
          <w:sz w:val="28"/>
          <w:szCs w:val="28"/>
        </w:rPr>
      </w:pPr>
    </w:p>
    <w:p w:rsidR="00C25E8E" w:rsidRPr="00A50446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02B3E61" wp14:editId="74906767">
            <wp:extent cx="5577587" cy="289560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4082" cy="29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AD0A0C">
      <w:pPr>
        <w:spacing w:line="360" w:lineRule="auto"/>
        <w:ind w:firstLine="706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21</w:t>
      </w:r>
    </w:p>
    <w:p w:rsidR="00C25E8E" w:rsidRDefault="00C25E8E" w:rsidP="00AD0A0C">
      <w:pPr>
        <w:spacing w:line="360" w:lineRule="auto"/>
        <w:ind w:firstLine="706"/>
        <w:jc w:val="both"/>
        <w:rPr>
          <w:b/>
          <w:sz w:val="28"/>
          <w:szCs w:val="28"/>
        </w:rPr>
      </w:pPr>
    </w:p>
    <w:p w:rsidR="00AD0A0C" w:rsidRDefault="00AD0A0C" w:rsidP="00AD0A0C">
      <w:pPr>
        <w:spacing w:line="360" w:lineRule="auto"/>
        <w:ind w:firstLine="706"/>
        <w:jc w:val="both"/>
        <w:rPr>
          <w:b/>
          <w:sz w:val="28"/>
          <w:szCs w:val="28"/>
        </w:rPr>
      </w:pP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 xml:space="preserve">Завдання </w:t>
      </w:r>
      <w:r w:rsidR="0085138B">
        <w:rPr>
          <w:b/>
          <w:sz w:val="28"/>
          <w:szCs w:val="28"/>
          <w:lang w:val="ru-RU"/>
        </w:rPr>
        <w:t>5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Нестін</w:t>
      </w:r>
      <w:proofErr w:type="spellEnd"/>
      <w:r>
        <w:rPr>
          <w:sz w:val="28"/>
          <w:szCs w:val="28"/>
        </w:rPr>
        <w:t xml:space="preserve"> Єгор)</w:t>
      </w:r>
    </w:p>
    <w:p w:rsidR="00C25E8E" w:rsidRPr="00A50446" w:rsidRDefault="00C25E8E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7806E78" wp14:editId="4DB6331C">
            <wp:extent cx="5133975" cy="3192771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097" cy="319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85138B" w:rsidRDefault="00C25E8E" w:rsidP="00AD0A0C">
      <w:pPr>
        <w:spacing w:line="360" w:lineRule="auto"/>
        <w:ind w:firstLine="706"/>
        <w:jc w:val="center"/>
        <w:rPr>
          <w:sz w:val="28"/>
          <w:szCs w:val="28"/>
          <w:lang w:val="ru-RU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 w:rsidR="0085138B">
        <w:rPr>
          <w:sz w:val="28"/>
          <w:szCs w:val="28"/>
          <w:lang w:val="ru-RU"/>
        </w:rPr>
        <w:t>5</w:t>
      </w:r>
    </w:p>
    <w:p w:rsidR="00C25E8E" w:rsidRPr="00794278" w:rsidRDefault="00C25E8E" w:rsidP="00AD0A0C">
      <w:pPr>
        <w:spacing w:line="360" w:lineRule="auto"/>
        <w:rPr>
          <w:sz w:val="28"/>
          <w:szCs w:val="28"/>
        </w:rPr>
      </w:pPr>
    </w:p>
    <w:p w:rsidR="00C25E8E" w:rsidRPr="00A50446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C8E592B" wp14:editId="3525635D">
            <wp:extent cx="5495925" cy="2908597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0389" cy="291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85138B" w:rsidRDefault="00C25E8E" w:rsidP="00AD0A0C">
      <w:pPr>
        <w:spacing w:line="360" w:lineRule="auto"/>
        <w:ind w:firstLine="706"/>
        <w:jc w:val="center"/>
        <w:rPr>
          <w:sz w:val="28"/>
          <w:szCs w:val="28"/>
          <w:lang w:val="ru-RU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</w:t>
      </w:r>
      <w:r w:rsidR="0085138B">
        <w:rPr>
          <w:sz w:val="28"/>
          <w:szCs w:val="28"/>
          <w:lang w:val="ru-RU"/>
        </w:rPr>
        <w:t>5</w:t>
      </w:r>
    </w:p>
    <w:p w:rsidR="00C25E8E" w:rsidRDefault="00C25E8E" w:rsidP="00AD0A0C">
      <w:pPr>
        <w:spacing w:line="360" w:lineRule="auto"/>
        <w:ind w:firstLine="706"/>
        <w:jc w:val="both"/>
        <w:rPr>
          <w:b/>
          <w:sz w:val="28"/>
          <w:szCs w:val="28"/>
          <w:lang w:val="ru-RU"/>
        </w:rPr>
      </w:pPr>
    </w:p>
    <w:p w:rsidR="00AD0A0C" w:rsidRDefault="00AD0A0C" w:rsidP="00AD0A0C">
      <w:pPr>
        <w:spacing w:line="360" w:lineRule="auto"/>
        <w:ind w:firstLine="706"/>
        <w:jc w:val="both"/>
        <w:rPr>
          <w:b/>
          <w:sz w:val="28"/>
          <w:szCs w:val="28"/>
          <w:lang w:val="ru-RU"/>
        </w:rPr>
      </w:pPr>
    </w:p>
    <w:p w:rsidR="00AD0A0C" w:rsidRDefault="00AD0A0C" w:rsidP="00AD0A0C">
      <w:pPr>
        <w:spacing w:line="360" w:lineRule="auto"/>
        <w:ind w:firstLine="706"/>
        <w:jc w:val="both"/>
        <w:rPr>
          <w:b/>
          <w:sz w:val="28"/>
          <w:szCs w:val="28"/>
          <w:lang w:val="ru-RU"/>
        </w:rPr>
      </w:pPr>
    </w:p>
    <w:p w:rsidR="00AD0A0C" w:rsidRDefault="00AD0A0C" w:rsidP="00AD0A0C">
      <w:pPr>
        <w:spacing w:line="360" w:lineRule="auto"/>
        <w:ind w:firstLine="706"/>
        <w:jc w:val="both"/>
        <w:rPr>
          <w:b/>
          <w:sz w:val="28"/>
          <w:szCs w:val="28"/>
        </w:rPr>
      </w:pPr>
    </w:p>
    <w:p w:rsidR="0085138B" w:rsidRPr="00A50446" w:rsidRDefault="0085138B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 xml:space="preserve">Завдання </w:t>
      </w:r>
      <w:r>
        <w:rPr>
          <w:b/>
          <w:sz w:val="28"/>
          <w:szCs w:val="28"/>
          <w:lang w:val="ru-RU"/>
        </w:rPr>
        <w:t>27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ru-RU"/>
        </w:rPr>
        <w:t>Якимчук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Артем</w:t>
      </w:r>
      <w:r>
        <w:rPr>
          <w:sz w:val="28"/>
          <w:szCs w:val="28"/>
        </w:rPr>
        <w:t>)</w:t>
      </w:r>
    </w:p>
    <w:p w:rsidR="0085138B" w:rsidRPr="00A50446" w:rsidRDefault="0085138B" w:rsidP="00AD0A0C">
      <w:pPr>
        <w:spacing w:line="360" w:lineRule="auto"/>
        <w:ind w:firstLine="706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85138B" w:rsidRPr="00A50446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D6E16D0" wp14:editId="6AA1A5A8">
            <wp:extent cx="4314825" cy="26892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6438" cy="269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38B" w:rsidRPr="0085138B" w:rsidRDefault="0085138B" w:rsidP="00AD0A0C">
      <w:pPr>
        <w:spacing w:line="360" w:lineRule="auto"/>
        <w:ind w:firstLine="706"/>
        <w:jc w:val="center"/>
        <w:rPr>
          <w:sz w:val="28"/>
          <w:szCs w:val="28"/>
          <w:lang w:val="ru-RU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  <w:lang w:val="ru-RU"/>
        </w:rPr>
        <w:t>27</w:t>
      </w:r>
    </w:p>
    <w:p w:rsidR="0085138B" w:rsidRPr="00A50446" w:rsidRDefault="0085138B" w:rsidP="00AD0A0C">
      <w:pPr>
        <w:spacing w:line="360" w:lineRule="auto"/>
        <w:ind w:firstLine="706"/>
        <w:jc w:val="both"/>
        <w:rPr>
          <w:sz w:val="28"/>
          <w:szCs w:val="28"/>
        </w:rPr>
      </w:pPr>
    </w:p>
    <w:p w:rsidR="0085138B" w:rsidRPr="00794278" w:rsidRDefault="0085138B" w:rsidP="00AD0A0C">
      <w:pPr>
        <w:spacing w:line="360" w:lineRule="auto"/>
        <w:ind w:firstLine="706"/>
        <w:jc w:val="center"/>
        <w:rPr>
          <w:sz w:val="28"/>
          <w:szCs w:val="28"/>
        </w:rPr>
      </w:pPr>
    </w:p>
    <w:p w:rsidR="0085138B" w:rsidRPr="00A50446" w:rsidRDefault="00AD0A0C" w:rsidP="00AD0A0C">
      <w:pPr>
        <w:spacing w:line="360" w:lineRule="auto"/>
        <w:ind w:firstLine="706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48E6CEF" wp14:editId="0B491421">
            <wp:extent cx="5638800" cy="255570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3695" cy="255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0C" w:rsidRPr="00AD0A0C" w:rsidRDefault="0085138B" w:rsidP="00AD0A0C">
      <w:pPr>
        <w:spacing w:line="360" w:lineRule="auto"/>
        <w:ind w:firstLine="706"/>
        <w:jc w:val="center"/>
        <w:rPr>
          <w:sz w:val="28"/>
          <w:szCs w:val="28"/>
          <w:lang w:val="ru-RU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</w:t>
      </w:r>
      <w:r>
        <w:rPr>
          <w:sz w:val="28"/>
          <w:szCs w:val="28"/>
          <w:lang w:val="ru-RU"/>
        </w:rPr>
        <w:t>27</w:t>
      </w:r>
    </w:p>
    <w:p w:rsidR="00AD0A0C" w:rsidRDefault="00AD0A0C" w:rsidP="00AD0A0C">
      <w:pPr>
        <w:spacing w:line="360" w:lineRule="auto"/>
        <w:ind w:firstLine="706"/>
        <w:jc w:val="both"/>
        <w:rPr>
          <w:b/>
          <w:sz w:val="28"/>
          <w:szCs w:val="28"/>
        </w:rPr>
      </w:pPr>
    </w:p>
    <w:p w:rsidR="00C25E8E" w:rsidRPr="00794278" w:rsidRDefault="00C25E8E" w:rsidP="00AD0A0C">
      <w:pPr>
        <w:spacing w:line="360" w:lineRule="auto"/>
        <w:ind w:firstLine="706"/>
        <w:jc w:val="both"/>
        <w:rPr>
          <w:b/>
          <w:sz w:val="28"/>
          <w:szCs w:val="28"/>
        </w:rPr>
      </w:pPr>
      <w:r w:rsidRPr="00794278">
        <w:rPr>
          <w:b/>
          <w:sz w:val="28"/>
          <w:szCs w:val="28"/>
        </w:rPr>
        <w:t>Висновки</w:t>
      </w:r>
    </w:p>
    <w:p w:rsidR="00C25E8E" w:rsidRPr="00AD0A0C" w:rsidRDefault="00C25E8E" w:rsidP="00AD0A0C">
      <w:pPr>
        <w:spacing w:line="360" w:lineRule="auto"/>
        <w:ind w:firstLine="706"/>
        <w:jc w:val="both"/>
        <w:rPr>
          <w:rFonts w:eastAsia="Arial Unicode MS"/>
          <w:sz w:val="28"/>
          <w:szCs w:val="28"/>
        </w:rPr>
      </w:pPr>
      <w:r w:rsidRPr="00A50446">
        <w:rPr>
          <w:rFonts w:eastAsia="Arial Unicode MS"/>
          <w:sz w:val="28"/>
          <w:szCs w:val="28"/>
        </w:rPr>
        <w:t>Аналіз результатів виконання тестових прикладів дозволяє стверджувати, що зада</w:t>
      </w:r>
      <w:r>
        <w:rPr>
          <w:rFonts w:eastAsia="Arial Unicode MS"/>
          <w:sz w:val="28"/>
          <w:szCs w:val="28"/>
        </w:rPr>
        <w:t>ча розв’язана в повному обсязі, а</w:t>
      </w:r>
      <w:r w:rsidRPr="00A50446">
        <w:rPr>
          <w:rFonts w:eastAsia="Arial Unicode MS"/>
          <w:sz w:val="28"/>
          <w:szCs w:val="28"/>
        </w:rPr>
        <w:t xml:space="preserve"> розроблена програма працю</w:t>
      </w:r>
      <w:r>
        <w:rPr>
          <w:rFonts w:eastAsia="Arial Unicode MS"/>
          <w:sz w:val="28"/>
          <w:szCs w:val="28"/>
        </w:rPr>
        <w:t>є згідно поставлених вимог.</w:t>
      </w:r>
    </w:p>
    <w:sectPr w:rsidR="00C25E8E" w:rsidRPr="00AD0A0C" w:rsidSect="00C25E8E">
      <w:headerReference w:type="default" r:id="rId22"/>
      <w:pgSz w:w="11906" w:h="16838"/>
      <w:pgMar w:top="1276" w:right="1133" w:bottom="851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0639" w:rsidRDefault="00F40639" w:rsidP="003E6C0B">
      <w:r>
        <w:separator/>
      </w:r>
    </w:p>
  </w:endnote>
  <w:endnote w:type="continuationSeparator" w:id="0">
    <w:p w:rsidR="00F40639" w:rsidRDefault="00F40639" w:rsidP="003E6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0639" w:rsidRDefault="00F40639" w:rsidP="003E6C0B">
      <w:r>
        <w:separator/>
      </w:r>
    </w:p>
  </w:footnote>
  <w:footnote w:type="continuationSeparator" w:id="0">
    <w:p w:rsidR="00F40639" w:rsidRDefault="00F40639" w:rsidP="003E6C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0118249"/>
      <w:docPartObj>
        <w:docPartGallery w:val="Page Numbers (Top of Page)"/>
        <w:docPartUnique/>
      </w:docPartObj>
    </w:sdtPr>
    <w:sdtEndPr/>
    <w:sdtContent>
      <w:p w:rsidR="003818E6" w:rsidRDefault="003818E6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D0A0C" w:rsidRPr="00AD0A0C">
          <w:rPr>
            <w:noProof/>
            <w:lang w:val="ru-RU"/>
          </w:rPr>
          <w:t>10</w:t>
        </w:r>
        <w:r>
          <w:fldChar w:fldCharType="end"/>
        </w:r>
      </w:p>
    </w:sdtContent>
  </w:sdt>
  <w:p w:rsidR="003E6C0B" w:rsidRDefault="005B32E1" w:rsidP="005B32E1">
    <w:pPr>
      <w:pStyle w:val="Header"/>
      <w:ind w:right="281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1575F4E" wp14:editId="6FF022AD">
              <wp:simplePos x="0" y="0"/>
              <wp:positionH relativeFrom="page">
                <wp:posOffset>431800</wp:posOffset>
              </wp:positionH>
              <wp:positionV relativeFrom="page">
                <wp:posOffset>819150</wp:posOffset>
              </wp:positionV>
              <wp:extent cx="6487885" cy="9391650"/>
              <wp:effectExtent l="0" t="0" r="27305" b="1905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885" cy="93916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55CF55" id="Прямоугольник 1" o:spid="_x0000_s1026" style="position:absolute;margin-left:34pt;margin-top:64.5pt;width:510.85pt;height:73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" o:allowincell="f" fill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Heading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Heading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5"/>
    <w:multiLevelType w:val="singleLevel"/>
    <w:tmpl w:val="00000005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</w:abstractNum>
  <w:abstractNum w:abstractNumId="2" w15:restartNumberingAfterBreak="0">
    <w:nsid w:val="00000006"/>
    <w:multiLevelType w:val="singleLevel"/>
    <w:tmpl w:val="00000006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  <w:lang w:val="en-US"/>
      </w:rPr>
    </w:lvl>
  </w:abstractNum>
  <w:abstractNum w:abstractNumId="3" w15:restartNumberingAfterBreak="0">
    <w:nsid w:val="00000007"/>
    <w:multiLevelType w:val="singleLevel"/>
    <w:tmpl w:val="00000007"/>
    <w:name w:val="WW8Num11"/>
    <w:lvl w:ilvl="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4" w15:restartNumberingAfterBreak="0">
    <w:nsid w:val="00000009"/>
    <w:multiLevelType w:val="singleLevel"/>
    <w:tmpl w:val="00000009"/>
    <w:name w:val="WW8Num20"/>
    <w:lvl w:ilvl="0">
      <w:numFmt w:val="bullet"/>
      <w:lvlText w:val="–"/>
      <w:lvlJc w:val="left"/>
      <w:pPr>
        <w:tabs>
          <w:tab w:val="num" w:pos="708"/>
        </w:tabs>
        <w:ind w:left="108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5" w15:restartNumberingAfterBreak="0">
    <w:nsid w:val="0000000C"/>
    <w:multiLevelType w:val="singleLevel"/>
    <w:tmpl w:val="0000000C"/>
    <w:name w:val="WW8Num3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6" w15:restartNumberingAfterBreak="0">
    <w:nsid w:val="0000000D"/>
    <w:multiLevelType w:val="singleLevel"/>
    <w:tmpl w:val="0000000D"/>
    <w:name w:val="WW8Num36"/>
    <w:lvl w:ilvl="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7" w15:restartNumberingAfterBreak="0">
    <w:nsid w:val="00F25F69"/>
    <w:multiLevelType w:val="hybridMultilevel"/>
    <w:tmpl w:val="2DD006D6"/>
    <w:lvl w:ilvl="0" w:tplc="AEA2E844">
      <w:start w:val="4"/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F860CC"/>
    <w:multiLevelType w:val="hybridMultilevel"/>
    <w:tmpl w:val="6A4AFF5C"/>
    <w:lvl w:ilvl="0" w:tplc="68FC2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0F7"/>
    <w:rsid w:val="000C6620"/>
    <w:rsid w:val="0021493E"/>
    <w:rsid w:val="0023504A"/>
    <w:rsid w:val="002460F7"/>
    <w:rsid w:val="003818E6"/>
    <w:rsid w:val="003E6C0B"/>
    <w:rsid w:val="00407446"/>
    <w:rsid w:val="00475182"/>
    <w:rsid w:val="00496132"/>
    <w:rsid w:val="00510698"/>
    <w:rsid w:val="0052398F"/>
    <w:rsid w:val="005B32E1"/>
    <w:rsid w:val="005E2DAF"/>
    <w:rsid w:val="00670C09"/>
    <w:rsid w:val="006B5E55"/>
    <w:rsid w:val="00731BD1"/>
    <w:rsid w:val="00794FF7"/>
    <w:rsid w:val="0085138B"/>
    <w:rsid w:val="008A4642"/>
    <w:rsid w:val="00A74E76"/>
    <w:rsid w:val="00AD0A0C"/>
    <w:rsid w:val="00C25E8E"/>
    <w:rsid w:val="00CA7A0B"/>
    <w:rsid w:val="00D8295F"/>
    <w:rsid w:val="00DA4281"/>
    <w:rsid w:val="00DF04CB"/>
    <w:rsid w:val="00E20BF6"/>
    <w:rsid w:val="00E7146D"/>
    <w:rsid w:val="00EA7AE1"/>
    <w:rsid w:val="00F14E06"/>
    <w:rsid w:val="00F40639"/>
    <w:rsid w:val="00FA4E8D"/>
    <w:rsid w:val="00FA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A52E1"/>
  <w15:chartTrackingRefBased/>
  <w15:docId w15:val="{D6B73AF9-88D0-492E-9D94-3F52469A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138B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qFormat/>
    <w:rsid w:val="00F14E06"/>
    <w:pPr>
      <w:keepNext/>
      <w:numPr>
        <w:numId w:val="1"/>
      </w:numPr>
      <w:jc w:val="center"/>
      <w:outlineLvl w:val="0"/>
    </w:pPr>
    <w:rPr>
      <w:rFonts w:cs="Arial"/>
      <w:b/>
      <w:bCs/>
      <w:kern w:val="1"/>
      <w:sz w:val="32"/>
      <w:szCs w:val="28"/>
    </w:rPr>
  </w:style>
  <w:style w:type="paragraph" w:styleId="Heading2">
    <w:name w:val="heading 2"/>
    <w:basedOn w:val="Normal"/>
    <w:next w:val="Normal"/>
    <w:link w:val="Heading2Char"/>
    <w:qFormat/>
    <w:rsid w:val="00F14E06"/>
    <w:pPr>
      <w:keepNext/>
      <w:numPr>
        <w:ilvl w:val="1"/>
        <w:numId w:val="1"/>
      </w:numPr>
      <w:spacing w:line="360" w:lineRule="auto"/>
      <w:jc w:val="center"/>
      <w:outlineLvl w:val="1"/>
    </w:pPr>
    <w:rPr>
      <w:rFonts w:cs="Arial"/>
      <w:b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qFormat/>
    <w:rsid w:val="00F14E06"/>
    <w:pPr>
      <w:keepNext/>
      <w:numPr>
        <w:ilvl w:val="2"/>
        <w:numId w:val="1"/>
      </w:numPr>
      <w:spacing w:line="360" w:lineRule="auto"/>
      <w:ind w:left="0" w:firstLine="720"/>
      <w:outlineLvl w:val="2"/>
    </w:pPr>
    <w:rPr>
      <w:rFonts w:cs="Arial"/>
      <w:b/>
      <w:bCs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3E6C0B"/>
    <w:pPr>
      <w:tabs>
        <w:tab w:val="center" w:pos="4819"/>
        <w:tab w:val="right" w:pos="9639"/>
      </w:tabs>
    </w:pPr>
  </w:style>
  <w:style w:type="character" w:customStyle="1" w:styleId="HeaderChar">
    <w:name w:val="Header Char"/>
    <w:basedOn w:val="DefaultParagraphFont"/>
    <w:link w:val="Header"/>
    <w:rsid w:val="003E6C0B"/>
    <w:rPr>
      <w:rFonts w:ascii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E6C0B"/>
    <w:pPr>
      <w:tabs>
        <w:tab w:val="center" w:pos="4819"/>
        <w:tab w:val="right" w:pos="9639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6C0B"/>
    <w:rPr>
      <w:rFonts w:ascii="Times New Roman" w:hAnsi="Times New Roman" w:cs="Times New Roman"/>
      <w:sz w:val="28"/>
    </w:rPr>
  </w:style>
  <w:style w:type="character" w:customStyle="1" w:styleId="Heading1Char">
    <w:name w:val="Heading 1 Char"/>
    <w:basedOn w:val="DefaultParagraphFont"/>
    <w:link w:val="Heading1"/>
    <w:rsid w:val="00F14E06"/>
    <w:rPr>
      <w:rFonts w:ascii="Times New Roman" w:eastAsia="Times New Roman" w:hAnsi="Times New Roman" w:cs="Arial"/>
      <w:b/>
      <w:bCs/>
      <w:kern w:val="1"/>
      <w:sz w:val="32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rsid w:val="00F14E06"/>
    <w:rPr>
      <w:rFonts w:ascii="Times New Roman" w:eastAsia="Times New Roman" w:hAnsi="Times New Roman" w:cs="Arial"/>
      <w:b/>
      <w:bCs/>
      <w:iCs/>
      <w:sz w:val="32"/>
      <w:szCs w:val="28"/>
      <w:lang w:eastAsia="zh-CN"/>
    </w:rPr>
  </w:style>
  <w:style w:type="character" w:customStyle="1" w:styleId="Heading3Char">
    <w:name w:val="Heading 3 Char"/>
    <w:basedOn w:val="DefaultParagraphFont"/>
    <w:link w:val="Heading3"/>
    <w:rsid w:val="00F14E06"/>
    <w:rPr>
      <w:rFonts w:ascii="Times New Roman" w:eastAsia="Times New Roman" w:hAnsi="Times New Roman" w:cs="Arial"/>
      <w:b/>
      <w:bCs/>
      <w:sz w:val="28"/>
      <w:szCs w:val="26"/>
      <w:lang w:eastAsia="zh-CN"/>
    </w:rPr>
  </w:style>
  <w:style w:type="paragraph" w:customStyle="1" w:styleId="1">
    <w:name w:val="Текст1"/>
    <w:basedOn w:val="Normal"/>
    <w:rsid w:val="00F14E06"/>
    <w:rPr>
      <w:rFonts w:ascii="Consolas" w:eastAsia="Calibri" w:hAnsi="Consolas" w:cs="Consolas"/>
      <w:sz w:val="21"/>
      <w:szCs w:val="21"/>
      <w:lang w:val="ru-RU"/>
    </w:rPr>
  </w:style>
  <w:style w:type="paragraph" w:customStyle="1" w:styleId="a">
    <w:name w:val="Мой Текст"/>
    <w:basedOn w:val="BodyText"/>
    <w:rsid w:val="00F14E06"/>
    <w:rPr>
      <w:sz w:val="28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F14E0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14E0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C25E8E"/>
    <w:pPr>
      <w:suppressAutoHyphens w:val="0"/>
      <w:ind w:left="720"/>
      <w:contextualSpacing/>
    </w:pPr>
    <w:rPr>
      <w:lang w:val="ru-RU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A0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A0C"/>
    <w:rPr>
      <w:rFonts w:ascii="Segoe UI" w:eastAsia="Times New Roman" w:hAnsi="Segoe UI" w:cs="Segoe UI"/>
      <w:sz w:val="18"/>
      <w:szCs w:val="18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2507</Words>
  <Characters>1429</Characters>
  <Application>Microsoft Office Word</Application>
  <DocSecurity>0</DocSecurity>
  <Lines>11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MKushniryk</Company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Mykola Kushniryk</dc:creator>
  <cp:keywords/>
  <dc:description/>
  <cp:lastModifiedBy>Mykola Olegovich Kushniryk</cp:lastModifiedBy>
  <cp:revision>9</cp:revision>
  <cp:lastPrinted>2019-05-16T08:23:00Z</cp:lastPrinted>
  <dcterms:created xsi:type="dcterms:W3CDTF">2019-05-14T17:26:00Z</dcterms:created>
  <dcterms:modified xsi:type="dcterms:W3CDTF">2019-05-16T08:25:00Z</dcterms:modified>
</cp:coreProperties>
</file>